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DD270" w14:textId="77777777" w:rsidR="003F57DF" w:rsidRPr="00616AC6" w:rsidRDefault="003F57DF" w:rsidP="003F57DF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156EF4D9" w14:textId="77777777" w:rsidR="003F57DF" w:rsidRDefault="003F57DF" w:rsidP="003F57DF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5CB3DA5C" w14:textId="77777777" w:rsidR="003F57DF" w:rsidRDefault="003F57DF" w:rsidP="003F57DF">
      <w:pPr>
        <w:pStyle w:val="Standard"/>
        <w:jc w:val="center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115"/>
        <w:gridCol w:w="4957"/>
        <w:gridCol w:w="1578"/>
        <w:gridCol w:w="969"/>
        <w:gridCol w:w="1026"/>
      </w:tblGrid>
      <w:tr w:rsidR="003F57DF" w:rsidRPr="00005EED" w14:paraId="2B36E842" w14:textId="77777777" w:rsidTr="00E43488">
        <w:tc>
          <w:tcPr>
            <w:tcW w:w="1117" w:type="dxa"/>
            <w:shd w:val="clear" w:color="auto" w:fill="auto"/>
          </w:tcPr>
          <w:p w14:paraId="7ACCD7BB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shd w:val="clear" w:color="auto" w:fill="auto"/>
          </w:tcPr>
          <w:p w14:paraId="1F7D18BF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4957" w:type="dxa"/>
            <w:shd w:val="clear" w:color="auto" w:fill="auto"/>
          </w:tcPr>
          <w:p w14:paraId="1D2B1BF3" w14:textId="77777777" w:rsidR="003F57DF" w:rsidRPr="00C155BE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578" w:type="dxa"/>
            <w:shd w:val="clear" w:color="auto" w:fill="auto"/>
          </w:tcPr>
          <w:p w14:paraId="19DBF479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969" w:type="dxa"/>
            <w:shd w:val="clear" w:color="auto" w:fill="auto"/>
          </w:tcPr>
          <w:p w14:paraId="263E8C77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26" w:type="dxa"/>
            <w:shd w:val="clear" w:color="auto" w:fill="auto"/>
          </w:tcPr>
          <w:p w14:paraId="489F8826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сдачи</w:t>
            </w:r>
          </w:p>
        </w:tc>
      </w:tr>
      <w:tr w:rsidR="003F57DF" w:rsidRPr="00C155BE" w14:paraId="0F744000" w14:textId="77777777" w:rsidTr="00E43488">
        <w:tc>
          <w:tcPr>
            <w:tcW w:w="1117" w:type="dxa"/>
            <w:shd w:val="clear" w:color="auto" w:fill="auto"/>
          </w:tcPr>
          <w:p w14:paraId="7478E645" w14:textId="77777777" w:rsidR="003F57DF" w:rsidRPr="00C155BE" w:rsidRDefault="003F57DF" w:rsidP="00E43488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11.09.2024</w:t>
            </w:r>
          </w:p>
        </w:tc>
        <w:tc>
          <w:tcPr>
            <w:tcW w:w="1115" w:type="dxa"/>
            <w:shd w:val="clear" w:color="auto" w:fill="auto"/>
          </w:tcPr>
          <w:p w14:paraId="5D26CB0B" w14:textId="77777777" w:rsidR="003F57DF" w:rsidRPr="00BC4479" w:rsidRDefault="003F57DF" w:rsidP="00E43488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1</w:t>
            </w:r>
          </w:p>
        </w:tc>
        <w:tc>
          <w:tcPr>
            <w:tcW w:w="4957" w:type="dxa"/>
            <w:shd w:val="clear" w:color="auto" w:fill="auto"/>
          </w:tcPr>
          <w:p w14:paraId="34484714" w14:textId="77777777" w:rsidR="003F57DF" w:rsidRPr="00AB75CA" w:rsidRDefault="003F57DF" w:rsidP="00E43488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Что такое троичная логика и где она используется </w:t>
            </w:r>
          </w:p>
        </w:tc>
        <w:tc>
          <w:tcPr>
            <w:tcW w:w="1578" w:type="dxa"/>
            <w:shd w:val="clear" w:color="auto" w:fill="auto"/>
          </w:tcPr>
          <w:p w14:paraId="53DB9B30" w14:textId="77777777" w:rsidR="003F57DF" w:rsidRPr="00C155BE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</w:t>
            </w:r>
            <w:r w:rsidRPr="00C155BE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05</w:t>
            </w:r>
            <w:r w:rsidRPr="00C155BE">
              <w:rPr>
                <w:sz w:val="18"/>
                <w:lang w:val="ru-RU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969" w:type="dxa"/>
            <w:shd w:val="clear" w:color="auto" w:fill="auto"/>
          </w:tcPr>
          <w:p w14:paraId="2ADD60DF" w14:textId="77777777" w:rsidR="003F57DF" w:rsidRPr="00962893" w:rsidRDefault="003F57DF" w:rsidP="00E43488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690</w:t>
            </w:r>
          </w:p>
        </w:tc>
        <w:tc>
          <w:tcPr>
            <w:tcW w:w="1026" w:type="dxa"/>
            <w:shd w:val="clear" w:color="auto" w:fill="auto"/>
          </w:tcPr>
          <w:p w14:paraId="09DA1C16" w14:textId="77777777" w:rsidR="003F57DF" w:rsidRPr="00C155BE" w:rsidRDefault="003F57DF" w:rsidP="00E43488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25.09.2024</w:t>
            </w:r>
          </w:p>
        </w:tc>
      </w:tr>
      <w:tr w:rsidR="003F57DF" w:rsidRPr="00005EED" w14:paraId="494C927F" w14:textId="77777777" w:rsidTr="00E43488">
        <w:tc>
          <w:tcPr>
            <w:tcW w:w="1117" w:type="dxa"/>
            <w:shd w:val="clear" w:color="auto" w:fill="auto"/>
          </w:tcPr>
          <w:p w14:paraId="79C808D4" w14:textId="77777777" w:rsidR="003F57DF" w:rsidRPr="00C155BE" w:rsidRDefault="003F57DF" w:rsidP="00E43488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25.09.2024</w:t>
            </w:r>
          </w:p>
        </w:tc>
        <w:tc>
          <w:tcPr>
            <w:tcW w:w="1115" w:type="dxa"/>
            <w:shd w:val="clear" w:color="auto" w:fill="auto"/>
          </w:tcPr>
          <w:p w14:paraId="0A079C23" w14:textId="77777777" w:rsidR="003F57DF" w:rsidRPr="00BC4479" w:rsidRDefault="003F57DF" w:rsidP="00E43488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2</w:t>
            </w:r>
          </w:p>
        </w:tc>
        <w:tc>
          <w:tcPr>
            <w:tcW w:w="4957" w:type="dxa"/>
            <w:shd w:val="clear" w:color="auto" w:fill="auto"/>
          </w:tcPr>
          <w:p w14:paraId="60FDAC93" w14:textId="77777777" w:rsidR="003F57DF" w:rsidRPr="00005EED" w:rsidRDefault="003F57DF" w:rsidP="00E43488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Алгоритмы шифрования, на которых держится весь мир</w:t>
            </w:r>
          </w:p>
        </w:tc>
        <w:tc>
          <w:tcPr>
            <w:tcW w:w="1578" w:type="dxa"/>
            <w:shd w:val="clear" w:color="auto" w:fill="auto"/>
          </w:tcPr>
          <w:p w14:paraId="7ED276A3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</w:t>
            </w:r>
            <w:r w:rsidRPr="00C155BE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05</w:t>
            </w:r>
            <w:r w:rsidRPr="00C155BE">
              <w:rPr>
                <w:sz w:val="18"/>
                <w:lang w:val="ru-RU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969" w:type="dxa"/>
            <w:shd w:val="clear" w:color="auto" w:fill="auto"/>
          </w:tcPr>
          <w:p w14:paraId="6B1E595A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</w:rPr>
              <w:t>1500</w:t>
            </w:r>
          </w:p>
        </w:tc>
        <w:tc>
          <w:tcPr>
            <w:tcW w:w="1026" w:type="dxa"/>
            <w:shd w:val="clear" w:color="auto" w:fill="auto"/>
          </w:tcPr>
          <w:p w14:paraId="0656C191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</w:tr>
      <w:tr w:rsidR="003F57DF" w:rsidRPr="00005EED" w14:paraId="0AA8D313" w14:textId="77777777" w:rsidTr="00E43488">
        <w:tc>
          <w:tcPr>
            <w:tcW w:w="1117" w:type="dxa"/>
            <w:shd w:val="clear" w:color="auto" w:fill="auto"/>
          </w:tcPr>
          <w:p w14:paraId="199CDC2B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  <w:tc>
          <w:tcPr>
            <w:tcW w:w="1115" w:type="dxa"/>
            <w:shd w:val="clear" w:color="auto" w:fill="auto"/>
          </w:tcPr>
          <w:p w14:paraId="31B722C8" w14:textId="77777777" w:rsidR="003F57DF" w:rsidRPr="00BC4479" w:rsidRDefault="003F57DF" w:rsidP="00E43488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3</w:t>
            </w:r>
          </w:p>
        </w:tc>
        <w:tc>
          <w:tcPr>
            <w:tcW w:w="4957" w:type="dxa"/>
            <w:shd w:val="clear" w:color="auto" w:fill="auto"/>
          </w:tcPr>
          <w:p w14:paraId="59BE1F3B" w14:textId="77777777" w:rsidR="003F57DF" w:rsidRPr="00962893" w:rsidRDefault="003F57DF" w:rsidP="00E43488">
            <w:pPr>
              <w:pStyle w:val="Standard"/>
              <w:numPr>
                <w:ilvl w:val="0"/>
                <w:numId w:val="1"/>
              </w:numPr>
              <w:jc w:val="both"/>
              <w:rPr>
                <w:sz w:val="18"/>
                <w:lang w:val="ru-RU"/>
              </w:rPr>
            </w:pPr>
            <w:r w:rsidRPr="00962893">
              <w:rPr>
                <w:sz w:val="18"/>
                <w:lang w:val="ru-RU"/>
              </w:rPr>
              <w:t xml:space="preserve">Регулярные выражения в JavaScript: как они устроены </w:t>
            </w:r>
            <w:r>
              <w:rPr>
                <w:sz w:val="18"/>
                <w:lang w:val="ru-RU"/>
              </w:rPr>
              <w:t>и для чего они нужны</w:t>
            </w:r>
          </w:p>
        </w:tc>
        <w:tc>
          <w:tcPr>
            <w:tcW w:w="1578" w:type="dxa"/>
            <w:shd w:val="clear" w:color="auto" w:fill="auto"/>
          </w:tcPr>
          <w:p w14:paraId="6DC10CB2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19.08.2022</w:t>
            </w:r>
          </w:p>
        </w:tc>
        <w:tc>
          <w:tcPr>
            <w:tcW w:w="969" w:type="dxa"/>
            <w:shd w:val="clear" w:color="auto" w:fill="auto"/>
          </w:tcPr>
          <w:p w14:paraId="221108F2" w14:textId="77777777" w:rsidR="003F57DF" w:rsidRPr="00962893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</w:rPr>
              <w:t>1</w:t>
            </w:r>
            <w:r>
              <w:rPr>
                <w:sz w:val="18"/>
                <w:lang w:val="ru-RU"/>
              </w:rPr>
              <w:t>0</w:t>
            </w:r>
            <w:r>
              <w:rPr>
                <w:sz w:val="18"/>
              </w:rPr>
              <w:t>00</w:t>
            </w:r>
          </w:p>
        </w:tc>
        <w:tc>
          <w:tcPr>
            <w:tcW w:w="1026" w:type="dxa"/>
            <w:shd w:val="clear" w:color="auto" w:fill="auto"/>
          </w:tcPr>
          <w:p w14:paraId="0290DE32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23.10.2024</w:t>
            </w:r>
          </w:p>
        </w:tc>
      </w:tr>
      <w:tr w:rsidR="003F57DF" w:rsidRPr="00005EED" w14:paraId="0198437E" w14:textId="77777777" w:rsidTr="00E43488">
        <w:tc>
          <w:tcPr>
            <w:tcW w:w="1117" w:type="dxa"/>
            <w:shd w:val="clear" w:color="auto" w:fill="auto"/>
          </w:tcPr>
          <w:p w14:paraId="09B62825" w14:textId="77777777" w:rsidR="003F57DF" w:rsidRPr="002933C6" w:rsidRDefault="003F57DF" w:rsidP="00E43488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23.10.2024</w:t>
            </w:r>
          </w:p>
        </w:tc>
        <w:tc>
          <w:tcPr>
            <w:tcW w:w="1115" w:type="dxa"/>
            <w:shd w:val="clear" w:color="auto" w:fill="auto"/>
          </w:tcPr>
          <w:p w14:paraId="2C2ECC4E" w14:textId="77777777" w:rsidR="003F57DF" w:rsidRPr="00BC4479" w:rsidRDefault="003F57DF" w:rsidP="00E43488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4</w:t>
            </w:r>
          </w:p>
        </w:tc>
        <w:tc>
          <w:tcPr>
            <w:tcW w:w="4957" w:type="dxa"/>
            <w:shd w:val="clear" w:color="auto" w:fill="auto"/>
          </w:tcPr>
          <w:p w14:paraId="1A6091C0" w14:textId="77777777" w:rsidR="003F57DF" w:rsidRPr="002933C6" w:rsidRDefault="003F57DF" w:rsidP="00E43488">
            <w:pPr>
              <w:pStyle w:val="Standard"/>
              <w:rPr>
                <w:sz w:val="18"/>
                <w:lang w:val="ru-RU"/>
              </w:rPr>
            </w:pPr>
            <w:r w:rsidRPr="002933C6">
              <w:rPr>
                <w:sz w:val="18"/>
                <w:lang w:val="ru-RU"/>
              </w:rPr>
              <w:t>База по вёрстке: самые основы CSS</w:t>
            </w:r>
          </w:p>
        </w:tc>
        <w:tc>
          <w:tcPr>
            <w:tcW w:w="1578" w:type="dxa"/>
            <w:shd w:val="clear" w:color="auto" w:fill="auto"/>
          </w:tcPr>
          <w:p w14:paraId="05C4354A" w14:textId="77777777" w:rsidR="003F57DF" w:rsidRPr="002933C6" w:rsidRDefault="003F57DF" w:rsidP="00E43488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23.07.2024</w:t>
            </w:r>
          </w:p>
        </w:tc>
        <w:tc>
          <w:tcPr>
            <w:tcW w:w="969" w:type="dxa"/>
            <w:shd w:val="clear" w:color="auto" w:fill="auto"/>
          </w:tcPr>
          <w:p w14:paraId="533D16BF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</w:rPr>
              <w:t>1000</w:t>
            </w:r>
          </w:p>
        </w:tc>
        <w:tc>
          <w:tcPr>
            <w:tcW w:w="1026" w:type="dxa"/>
            <w:shd w:val="clear" w:color="auto" w:fill="auto"/>
          </w:tcPr>
          <w:p w14:paraId="699E866F" w14:textId="77777777" w:rsidR="003F57DF" w:rsidRPr="002933C6" w:rsidRDefault="003F57DF" w:rsidP="00E43488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06.11.2024</w:t>
            </w:r>
          </w:p>
        </w:tc>
      </w:tr>
      <w:tr w:rsidR="003F57DF" w:rsidRPr="00005EED" w14:paraId="5041A051" w14:textId="77777777" w:rsidTr="00E43488">
        <w:tc>
          <w:tcPr>
            <w:tcW w:w="1117" w:type="dxa"/>
            <w:shd w:val="clear" w:color="auto" w:fill="auto"/>
          </w:tcPr>
          <w:p w14:paraId="4961F338" w14:textId="77777777" w:rsidR="003F57DF" w:rsidRPr="00F761DB" w:rsidRDefault="003F57DF" w:rsidP="00E43488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06.10.2024</w:t>
            </w:r>
          </w:p>
        </w:tc>
        <w:tc>
          <w:tcPr>
            <w:tcW w:w="1115" w:type="dxa"/>
            <w:shd w:val="clear" w:color="auto" w:fill="auto"/>
          </w:tcPr>
          <w:p w14:paraId="4DBC78E5" w14:textId="77777777" w:rsidR="003F57DF" w:rsidRPr="00BC4479" w:rsidRDefault="003F57DF" w:rsidP="00E43488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5</w:t>
            </w:r>
          </w:p>
        </w:tc>
        <w:tc>
          <w:tcPr>
            <w:tcW w:w="4957" w:type="dxa"/>
            <w:shd w:val="clear" w:color="auto" w:fill="auto"/>
          </w:tcPr>
          <w:p w14:paraId="5276CE6B" w14:textId="77777777" w:rsidR="003F57DF" w:rsidRPr="00BC057D" w:rsidRDefault="003F57DF" w:rsidP="00E43488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Макрос</w:t>
            </w:r>
          </w:p>
        </w:tc>
        <w:tc>
          <w:tcPr>
            <w:tcW w:w="1578" w:type="dxa"/>
            <w:shd w:val="clear" w:color="auto" w:fill="auto"/>
          </w:tcPr>
          <w:p w14:paraId="32D9C7EC" w14:textId="77777777" w:rsidR="003F57DF" w:rsidRPr="00E17D90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</w:t>
            </w:r>
            <w:r>
              <w:rPr>
                <w:sz w:val="18"/>
              </w:rPr>
              <w:t>.</w:t>
            </w:r>
            <w:r>
              <w:rPr>
                <w:sz w:val="18"/>
                <w:lang w:val="ru-RU"/>
              </w:rPr>
              <w:t>08</w:t>
            </w:r>
            <w:r>
              <w:rPr>
                <w:sz w:val="18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969" w:type="dxa"/>
            <w:shd w:val="clear" w:color="auto" w:fill="auto"/>
          </w:tcPr>
          <w:p w14:paraId="67D77589" w14:textId="77777777" w:rsidR="003F57DF" w:rsidRPr="00E17D90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1700</w:t>
            </w:r>
          </w:p>
        </w:tc>
        <w:tc>
          <w:tcPr>
            <w:tcW w:w="1026" w:type="dxa"/>
            <w:shd w:val="clear" w:color="auto" w:fill="auto"/>
          </w:tcPr>
          <w:p w14:paraId="4FC4E994" w14:textId="77777777" w:rsidR="003F57DF" w:rsidRPr="00891971" w:rsidRDefault="003F57DF" w:rsidP="00E43488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20.11.2024</w:t>
            </w:r>
          </w:p>
        </w:tc>
      </w:tr>
      <w:tr w:rsidR="003F57DF" w:rsidRPr="00005EED" w14:paraId="39F4A2F5" w14:textId="77777777" w:rsidTr="00E43488">
        <w:tc>
          <w:tcPr>
            <w:tcW w:w="1117" w:type="dxa"/>
            <w:shd w:val="clear" w:color="auto" w:fill="auto"/>
          </w:tcPr>
          <w:p w14:paraId="00B01D32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7F5CAB80" w14:textId="77777777" w:rsidR="003F57DF" w:rsidRPr="00BC4479" w:rsidRDefault="003F57DF" w:rsidP="00E43488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6</w:t>
            </w:r>
          </w:p>
        </w:tc>
        <w:tc>
          <w:tcPr>
            <w:tcW w:w="4957" w:type="dxa"/>
            <w:shd w:val="clear" w:color="auto" w:fill="auto"/>
          </w:tcPr>
          <w:p w14:paraId="212C5161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578" w:type="dxa"/>
            <w:shd w:val="clear" w:color="auto" w:fill="auto"/>
          </w:tcPr>
          <w:p w14:paraId="3C3AA944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69" w:type="dxa"/>
            <w:shd w:val="clear" w:color="auto" w:fill="auto"/>
          </w:tcPr>
          <w:p w14:paraId="317C63EE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0C126D38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3F57DF" w:rsidRPr="00005EED" w14:paraId="6A3F85DB" w14:textId="77777777" w:rsidTr="00E43488">
        <w:tc>
          <w:tcPr>
            <w:tcW w:w="1117" w:type="dxa"/>
            <w:shd w:val="clear" w:color="auto" w:fill="auto"/>
          </w:tcPr>
          <w:p w14:paraId="791C71E2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5349E5FC" w14:textId="77777777" w:rsidR="003F57DF" w:rsidRPr="00BC4479" w:rsidRDefault="003F57DF" w:rsidP="00E43488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7</w:t>
            </w:r>
          </w:p>
        </w:tc>
        <w:tc>
          <w:tcPr>
            <w:tcW w:w="4957" w:type="dxa"/>
            <w:shd w:val="clear" w:color="auto" w:fill="auto"/>
          </w:tcPr>
          <w:p w14:paraId="5508CA30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578" w:type="dxa"/>
            <w:shd w:val="clear" w:color="auto" w:fill="auto"/>
          </w:tcPr>
          <w:p w14:paraId="4D4184E1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69" w:type="dxa"/>
            <w:shd w:val="clear" w:color="auto" w:fill="auto"/>
          </w:tcPr>
          <w:p w14:paraId="659385BA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677E102D" w14:textId="77777777" w:rsidR="003F57DF" w:rsidRPr="00005EED" w:rsidRDefault="003F57DF" w:rsidP="00E43488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</w:tbl>
    <w:p w14:paraId="21FF17E6" w14:textId="77777777" w:rsidR="003F57DF" w:rsidRPr="00616AC6" w:rsidRDefault="003F57DF" w:rsidP="003F57DF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 xml:space="preserve">Косогова </w:t>
      </w:r>
      <w:proofErr w:type="gramStart"/>
      <w:r>
        <w:rPr>
          <w:u w:val="single"/>
          <w:lang w:val="ru-RU"/>
        </w:rPr>
        <w:t>М.А.</w:t>
      </w:r>
      <w:proofErr w:type="gramEnd"/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  <w:lang w:val="ru-RU"/>
        </w:rPr>
        <w:t>Р3106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52449743" w14:textId="77777777" w:rsidR="003F57DF" w:rsidRPr="00616AC6" w:rsidRDefault="003F57DF" w:rsidP="003F57DF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3F57DF" w:rsidRPr="00C3619C" w14:paraId="49622864" w14:textId="77777777" w:rsidTr="00E43488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6BD4D6" w14:textId="77777777" w:rsidR="003F57DF" w:rsidRPr="00616AC6" w:rsidRDefault="003F57DF" w:rsidP="00E4348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3FD0D402" w14:textId="77777777" w:rsidR="003F57DF" w:rsidRPr="00616AC6" w:rsidRDefault="003F57DF" w:rsidP="00E43488">
            <w:pPr>
              <w:pStyle w:val="TableContents"/>
              <w:rPr>
                <w:lang w:val="ru-RU"/>
              </w:rPr>
            </w:pPr>
            <w:r w:rsidRPr="00FD6B37">
              <w:rPr>
                <w:lang w:val="ru-RU"/>
              </w:rPr>
              <w:t>https://blog.skillfactory.ru/glossary/makros/</w:t>
            </w:r>
          </w:p>
        </w:tc>
      </w:tr>
      <w:tr w:rsidR="003F57DF" w:rsidRPr="00F761DB" w14:paraId="7837428D" w14:textId="77777777" w:rsidTr="00E43488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5B47219" w14:textId="77777777" w:rsidR="003F57DF" w:rsidRPr="007D5A2A" w:rsidRDefault="003F57DF" w:rsidP="00E4348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  <w:r w:rsidRPr="007D5A2A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  <w:lang w:val="ru-RU"/>
              </w:rPr>
              <w:t>минимум три слова)</w:t>
            </w:r>
          </w:p>
          <w:p w14:paraId="068A06E5" w14:textId="77777777" w:rsidR="003F57DF" w:rsidRPr="00BC057D" w:rsidRDefault="003F57DF" w:rsidP="00E43488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Макрос, программа, </w:t>
            </w:r>
            <w:r w:rsidRPr="002255C9">
              <w:t>Excel</w:t>
            </w:r>
            <w:r>
              <w:rPr>
                <w:lang w:val="ru-RU"/>
              </w:rPr>
              <w:t xml:space="preserve"> </w:t>
            </w:r>
          </w:p>
        </w:tc>
      </w:tr>
      <w:tr w:rsidR="003F57DF" w:rsidRPr="00C3619C" w14:paraId="69ED3140" w14:textId="77777777" w:rsidTr="00E43488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B01005F" w14:textId="77777777" w:rsidR="003F57DF" w:rsidRPr="007D5A2A" w:rsidRDefault="003F57DF" w:rsidP="00E4348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</w:t>
            </w:r>
            <w:r w:rsidRPr="003E1F97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  <w:lang w:val="ru-RU"/>
              </w:rPr>
              <w:t>минимум четыре пункта)</w:t>
            </w:r>
          </w:p>
          <w:p w14:paraId="707844F4" w14:textId="77777777" w:rsidR="003F57DF" w:rsidRPr="00014E67" w:rsidRDefault="003F57DF" w:rsidP="00E43488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480799">
              <w:rPr>
                <w:lang w:val="ru-RU"/>
              </w:rPr>
              <w:t>Макрос</w:t>
            </w:r>
            <w:r>
              <w:rPr>
                <w:lang w:val="ru-RU"/>
              </w:rPr>
              <w:t xml:space="preserve">ы </w:t>
            </w:r>
            <w:proofErr w:type="gramStart"/>
            <w:r>
              <w:rPr>
                <w:lang w:val="ru-RU"/>
              </w:rPr>
              <w:t xml:space="preserve">- </w:t>
            </w:r>
            <w:r w:rsidRPr="004B4315">
              <w:rPr>
                <w:lang w:val="ru-RU"/>
              </w:rPr>
              <w:t>это</w:t>
            </w:r>
            <w:proofErr w:type="gramEnd"/>
            <w:r w:rsidRPr="004B4315">
              <w:rPr>
                <w:lang w:val="ru-RU"/>
              </w:rPr>
              <w:t xml:space="preserve"> небольшие программы в </w:t>
            </w:r>
            <w:r w:rsidRPr="004B4315">
              <w:t>Excel</w:t>
            </w:r>
            <w:r w:rsidRPr="004B4315">
              <w:rPr>
                <w:lang w:val="ru-RU"/>
              </w:rPr>
              <w:t>, которые автоматизируют рутинные задачи</w:t>
            </w:r>
            <w:r>
              <w:rPr>
                <w:lang w:val="ru-RU"/>
              </w:rPr>
              <w:t xml:space="preserve">. </w:t>
            </w:r>
          </w:p>
          <w:p w14:paraId="50FA3C00" w14:textId="77777777" w:rsidR="003F57DF" w:rsidRPr="00D614FC" w:rsidRDefault="003F57DF" w:rsidP="00E43488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Макросы нужны для упрощения работы с документами, для создания дополнительных функций и для возможности объединять данные между программами </w:t>
            </w:r>
            <w:r>
              <w:t>Office</w:t>
            </w:r>
            <w:r w:rsidRPr="00013787">
              <w:rPr>
                <w:lang w:val="ru-RU"/>
              </w:rPr>
              <w:t>.</w:t>
            </w:r>
          </w:p>
          <w:p w14:paraId="2ADCB37A" w14:textId="77777777" w:rsidR="003F57DF" w:rsidRPr="00D614FC" w:rsidRDefault="003F57DF" w:rsidP="00E43488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D614FC">
              <w:rPr>
                <w:lang w:val="ru-RU"/>
              </w:rPr>
              <w:t xml:space="preserve">Макрос может быть сохранен как для конкретного документа, так и для всех файлов </w:t>
            </w:r>
            <w:r w:rsidRPr="00D614FC">
              <w:t>Excel</w:t>
            </w:r>
            <w:r w:rsidRPr="00D614FC">
              <w:rPr>
                <w:lang w:val="ru-RU"/>
              </w:rPr>
              <w:t>.</w:t>
            </w:r>
          </w:p>
          <w:p w14:paraId="6FDE233D" w14:textId="77777777" w:rsidR="003F57DF" w:rsidRDefault="003F57DF" w:rsidP="00E43488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4E3081">
              <w:rPr>
                <w:lang w:val="ru-RU"/>
              </w:rPr>
              <w:t xml:space="preserve">Макросы создаются на </w:t>
            </w:r>
            <w:r w:rsidRPr="00381051">
              <w:t>VBA</w:t>
            </w:r>
            <w:r w:rsidRPr="004E3081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или с помощью встроенного модуля </w:t>
            </w:r>
            <w:proofErr w:type="spellStart"/>
            <w:r>
              <w:rPr>
                <w:lang w:val="ru-RU"/>
              </w:rPr>
              <w:t>макрорекодера</w:t>
            </w:r>
            <w:proofErr w:type="spellEnd"/>
            <w:r>
              <w:rPr>
                <w:lang w:val="ru-RU"/>
              </w:rPr>
              <w:t>.</w:t>
            </w:r>
          </w:p>
          <w:p w14:paraId="37FAC5C9" w14:textId="77777777" w:rsidR="003F57DF" w:rsidRDefault="003F57DF" w:rsidP="00E43488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DA5311">
              <w:rPr>
                <w:lang w:val="ru-RU"/>
              </w:rPr>
              <w:t>Файлы с макросами сохраняются в формате .</w:t>
            </w:r>
            <w:proofErr w:type="spellStart"/>
            <w:r w:rsidRPr="00DA5311">
              <w:t>xlsm</w:t>
            </w:r>
            <w:proofErr w:type="spellEnd"/>
            <w:r w:rsidRPr="00DA5311">
              <w:rPr>
                <w:lang w:val="ru-RU"/>
              </w:rPr>
              <w:t>, в отличие от обычных файлов .</w:t>
            </w:r>
            <w:r w:rsidRPr="00DA5311">
              <w:t>xlsx</w:t>
            </w:r>
            <w:r w:rsidRPr="00DA5311">
              <w:rPr>
                <w:lang w:val="ru-RU"/>
              </w:rPr>
              <w:t>.</w:t>
            </w:r>
          </w:p>
          <w:p w14:paraId="2A8275C8" w14:textId="77777777" w:rsidR="003F57DF" w:rsidRPr="00014E67" w:rsidRDefault="003F57DF" w:rsidP="00E43488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546894">
              <w:rPr>
                <w:lang w:val="ru-RU"/>
              </w:rPr>
              <w:t>Макросы можно настроить для работы с фиксированными или относительными значениями ячеек</w:t>
            </w:r>
            <w:r>
              <w:rPr>
                <w:lang w:val="ru-RU"/>
              </w:rPr>
              <w:t>.</w:t>
            </w:r>
          </w:p>
        </w:tc>
      </w:tr>
      <w:tr w:rsidR="003F57DF" w:rsidRPr="00C3619C" w14:paraId="78281555" w14:textId="77777777" w:rsidTr="00E43488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4B875BE9" w14:textId="77777777" w:rsidR="003F57DF" w:rsidRPr="00616AC6" w:rsidRDefault="003F57DF" w:rsidP="00E4348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22DDD68F" w14:textId="77777777" w:rsidR="003F57DF" w:rsidRDefault="003F57DF" w:rsidP="00E43488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 xml:space="preserve">Макросы </w:t>
            </w:r>
            <w:r w:rsidRPr="00286B58">
              <w:rPr>
                <w:lang w:val="ru-RU"/>
              </w:rPr>
              <w:t>помогают ускорить работу с данными и избежать ошибок.</w:t>
            </w:r>
          </w:p>
          <w:p w14:paraId="337CE86B" w14:textId="77777777" w:rsidR="003F57DF" w:rsidRDefault="003F57DF" w:rsidP="00E43488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D905E2">
              <w:rPr>
                <w:lang w:val="ru-RU"/>
              </w:rPr>
              <w:t xml:space="preserve">С </w:t>
            </w:r>
            <w:proofErr w:type="spellStart"/>
            <w:r w:rsidRPr="00D905E2">
              <w:rPr>
                <w:lang w:val="ru-RU"/>
              </w:rPr>
              <w:t>макрорекордером</w:t>
            </w:r>
            <w:proofErr w:type="spellEnd"/>
            <w:r w:rsidRPr="00D905E2">
              <w:rPr>
                <w:lang w:val="ru-RU"/>
              </w:rPr>
              <w:t xml:space="preserve"> пользователям не обязательно знать программирование</w:t>
            </w:r>
            <w:r>
              <w:rPr>
                <w:lang w:val="ru-RU"/>
              </w:rPr>
              <w:t>.</w:t>
            </w:r>
          </w:p>
          <w:p w14:paraId="59ED1AC0" w14:textId="77777777" w:rsidR="003F57DF" w:rsidRPr="005D447E" w:rsidRDefault="003F57DF" w:rsidP="00E43488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6554F7">
              <w:rPr>
                <w:lang w:val="ru-RU"/>
              </w:rPr>
              <w:t xml:space="preserve">С помощью макросов можно добавлять функции, которых нет в стандартном </w:t>
            </w:r>
            <w:r w:rsidRPr="006554F7">
              <w:t>Excel</w:t>
            </w:r>
            <w:r>
              <w:rPr>
                <w:lang w:val="ru-RU"/>
              </w:rPr>
              <w:t>.</w:t>
            </w:r>
          </w:p>
        </w:tc>
      </w:tr>
      <w:tr w:rsidR="003F57DF" w:rsidRPr="00C3619C" w14:paraId="76FA331E" w14:textId="77777777" w:rsidTr="00E43488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C75910" w14:textId="77777777" w:rsidR="003F57DF" w:rsidRPr="00616AC6" w:rsidRDefault="003F57DF" w:rsidP="00E4348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5EB085F7" w14:textId="77777777" w:rsidR="003F57DF" w:rsidRDefault="003F57DF" w:rsidP="00E43488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proofErr w:type="spellStart"/>
            <w:r w:rsidRPr="0067080A">
              <w:rPr>
                <w:lang w:val="ru-RU"/>
              </w:rPr>
              <w:t>Макрорекордер</w:t>
            </w:r>
            <w:proofErr w:type="spellEnd"/>
            <w:r w:rsidRPr="0067080A">
              <w:rPr>
                <w:lang w:val="ru-RU"/>
              </w:rPr>
              <w:t xml:space="preserve"> не поддерживает сложные конструкции</w:t>
            </w:r>
            <w:r>
              <w:rPr>
                <w:lang w:val="ru-RU"/>
              </w:rPr>
              <w:t>.</w:t>
            </w:r>
          </w:p>
          <w:p w14:paraId="351035B0" w14:textId="77777777" w:rsidR="003F57DF" w:rsidRDefault="003F57DF" w:rsidP="00E43488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B55A27">
              <w:rPr>
                <w:lang w:val="ru-RU"/>
              </w:rPr>
              <w:t xml:space="preserve">Код, созданный </w:t>
            </w:r>
            <w:proofErr w:type="spellStart"/>
            <w:r w:rsidRPr="00B55A27">
              <w:rPr>
                <w:lang w:val="ru-RU"/>
              </w:rPr>
              <w:t>макрорекордером</w:t>
            </w:r>
            <w:proofErr w:type="spellEnd"/>
            <w:r w:rsidRPr="00B55A27">
              <w:rPr>
                <w:lang w:val="ru-RU"/>
              </w:rPr>
              <w:t>, часто содержит лишние команды, которые замедляют выполнение макроса</w:t>
            </w:r>
            <w:r>
              <w:rPr>
                <w:lang w:val="ru-RU"/>
              </w:rPr>
              <w:t>.</w:t>
            </w:r>
          </w:p>
          <w:p w14:paraId="49E87C6D" w14:textId="77777777" w:rsidR="003F57DF" w:rsidRPr="00616AC6" w:rsidRDefault="003F57DF" w:rsidP="00E43488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B55A27">
              <w:rPr>
                <w:lang w:val="ru-RU"/>
              </w:rPr>
              <w:t xml:space="preserve">Для создания более гибких и мощных макросов требуется знание </w:t>
            </w:r>
            <w:r w:rsidRPr="00B55A27">
              <w:t>VBA</w:t>
            </w:r>
            <w:r>
              <w:rPr>
                <w:lang w:val="ru-RU"/>
              </w:rPr>
              <w:t>.</w:t>
            </w:r>
          </w:p>
        </w:tc>
      </w:tr>
      <w:tr w:rsidR="003F57DF" w:rsidRPr="00F761DB" w14:paraId="2514CCF1" w14:textId="77777777" w:rsidTr="00E43488">
        <w:trPr>
          <w:trHeight w:val="826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87F7B6" w14:textId="77777777" w:rsidR="003F57DF" w:rsidRDefault="003F57DF" w:rsidP="00E43488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c"/>
                <w:b/>
                <w:bCs/>
                <w:lang w:val="ru-RU"/>
              </w:rPr>
              <w:footnoteReference w:id="1"/>
            </w:r>
          </w:p>
          <w:p w14:paraId="44709FCE" w14:textId="77777777" w:rsidR="00C3619C" w:rsidRDefault="00C3619C" w:rsidP="00E43488">
            <w:pPr>
              <w:pStyle w:val="TableContents"/>
              <w:rPr>
                <w:b/>
                <w:bCs/>
                <w:lang w:val="ru-RU"/>
              </w:rPr>
            </w:pPr>
          </w:p>
          <w:p w14:paraId="3636FE06" w14:textId="381B4DD1" w:rsidR="003F57DF" w:rsidRDefault="00C3619C" w:rsidP="00C3619C">
            <w:pPr>
              <w:pStyle w:val="TableContents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noProof/>
                <w:lang w:val="ru-RU"/>
                <w14:ligatures w14:val="standardContextual"/>
              </w:rPr>
              <w:drawing>
                <wp:inline distT="0" distB="0" distL="0" distR="0" wp14:anchorId="0A8516E8" wp14:editId="499714BA">
                  <wp:extent cx="2147505" cy="2405206"/>
                  <wp:effectExtent l="0" t="0" r="0" b="0"/>
                  <wp:docPr id="1921810895" name="Рисунок 1" descr="Изображение выглядит как Человеческое лицо, человек, мальчик, Подбородок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810895" name="Рисунок 1" descr="Изображение выглядит как Человеческое лицо, человек, мальчик, Подбородок&#10;&#10;Автоматически созданное описание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075" cy="240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BFE39" w14:textId="77777777" w:rsidR="003F57DF" w:rsidRDefault="003F57DF" w:rsidP="00E43488">
            <w:pPr>
              <w:pStyle w:val="TableContents"/>
              <w:rPr>
                <w:b/>
                <w:bCs/>
                <w:lang w:val="ru-RU"/>
              </w:rPr>
            </w:pPr>
          </w:p>
        </w:tc>
      </w:tr>
    </w:tbl>
    <w:p w14:paraId="2A06F32C" w14:textId="77777777" w:rsidR="003F57DF" w:rsidRPr="00602080" w:rsidRDefault="003F57DF" w:rsidP="003F57DF">
      <w:pPr>
        <w:pStyle w:val="Standard"/>
        <w:rPr>
          <w:sz w:val="6"/>
          <w:szCs w:val="6"/>
          <w:lang w:val="ru-RU"/>
        </w:rPr>
      </w:pPr>
    </w:p>
    <w:p w14:paraId="67ABAC9C" w14:textId="77777777" w:rsidR="003F57DF" w:rsidRPr="005A3093" w:rsidRDefault="003F57DF" w:rsidP="003F57DF">
      <w:pPr>
        <w:rPr>
          <w:lang w:val="ru-RU"/>
        </w:rPr>
      </w:pPr>
    </w:p>
    <w:p w14:paraId="618E910A" w14:textId="77777777" w:rsidR="003F57DF" w:rsidRPr="003F57DF" w:rsidRDefault="003F57DF">
      <w:pPr>
        <w:rPr>
          <w:lang w:val="ru-RU"/>
        </w:rPr>
      </w:pPr>
    </w:p>
    <w:sectPr w:rsidR="003F57DF" w:rsidRPr="003F57DF" w:rsidSect="003F57DF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108DFE" w14:textId="77777777" w:rsidR="00975D80" w:rsidRDefault="00975D80" w:rsidP="003F57DF">
      <w:r>
        <w:separator/>
      </w:r>
    </w:p>
  </w:endnote>
  <w:endnote w:type="continuationSeparator" w:id="0">
    <w:p w14:paraId="404CE23E" w14:textId="77777777" w:rsidR="00975D80" w:rsidRDefault="00975D80" w:rsidP="003F5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Sans UI">
    <w:altName w:val="Calibri"/>
    <w:panose1 w:val="020B0604020202020204"/>
    <w:charset w:val="CC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C97DEC" w14:textId="77777777" w:rsidR="00975D80" w:rsidRDefault="00975D80" w:rsidP="003F57DF">
      <w:r>
        <w:separator/>
      </w:r>
    </w:p>
  </w:footnote>
  <w:footnote w:type="continuationSeparator" w:id="0">
    <w:p w14:paraId="649A6A12" w14:textId="77777777" w:rsidR="00975D80" w:rsidRDefault="00975D80" w:rsidP="003F57DF">
      <w:r>
        <w:continuationSeparator/>
      </w:r>
    </w:p>
  </w:footnote>
  <w:footnote w:id="1">
    <w:p w14:paraId="4009BD68" w14:textId="77777777" w:rsidR="003F57DF" w:rsidRPr="00616AC6" w:rsidRDefault="003F57DF" w:rsidP="003F57DF">
      <w:pPr>
        <w:pStyle w:val="ad"/>
        <w:rPr>
          <w:lang w:val="ru-RU"/>
        </w:rPr>
      </w:pPr>
      <w:r>
        <w:rPr>
          <w:rStyle w:val="ac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1146094184">
    <w:abstractNumId w:val="0"/>
  </w:num>
  <w:num w:numId="2" w16cid:durableId="1960600613">
    <w:abstractNumId w:val="1"/>
  </w:num>
  <w:num w:numId="3" w16cid:durableId="1001928962">
    <w:abstractNumId w:val="2"/>
  </w:num>
  <w:num w:numId="4" w16cid:durableId="1080100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DF"/>
    <w:rsid w:val="001C2056"/>
    <w:rsid w:val="003F57DF"/>
    <w:rsid w:val="008A2D02"/>
    <w:rsid w:val="00975D80"/>
    <w:rsid w:val="00A652C3"/>
    <w:rsid w:val="00C3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2D1645"/>
  <w15:chartTrackingRefBased/>
  <w15:docId w15:val="{8BFB79F5-7C16-B846-A2DC-0BC9F49A9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7DF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7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7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7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7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7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7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7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7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7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7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7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57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7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57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57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7DF"/>
    <w:rPr>
      <w:b/>
      <w:bCs/>
      <w:smallCaps/>
      <w:color w:val="0F4761" w:themeColor="accent1" w:themeShade="BF"/>
      <w:spacing w:val="5"/>
    </w:rPr>
  </w:style>
  <w:style w:type="character" w:customStyle="1" w:styleId="ac">
    <w:name w:val="Символ сноски"/>
    <w:rsid w:val="003F57DF"/>
    <w:rPr>
      <w:vertAlign w:val="superscript"/>
    </w:rPr>
  </w:style>
  <w:style w:type="paragraph" w:customStyle="1" w:styleId="Standard">
    <w:name w:val="Standard"/>
    <w:rsid w:val="003F57DF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customStyle="1" w:styleId="TableContents">
    <w:name w:val="Table Contents"/>
    <w:basedOn w:val="Standard"/>
    <w:rsid w:val="003F57DF"/>
    <w:pPr>
      <w:suppressLineNumbers/>
    </w:pPr>
  </w:style>
  <w:style w:type="paragraph" w:styleId="ad">
    <w:name w:val="footnote text"/>
    <w:basedOn w:val="a"/>
    <w:link w:val="ae"/>
    <w:rsid w:val="003F57DF"/>
    <w:rPr>
      <w:sz w:val="20"/>
      <w:szCs w:val="20"/>
    </w:rPr>
  </w:style>
  <w:style w:type="character" w:customStyle="1" w:styleId="ae">
    <w:name w:val="Текст сноски Знак"/>
    <w:basedOn w:val="a0"/>
    <w:link w:val="ad"/>
    <w:rsid w:val="003F57DF"/>
    <w:rPr>
      <w:rFonts w:ascii="Times New Roman" w:eastAsia="Andale Sans UI" w:hAnsi="Times New Roman" w:cs="Tahoma"/>
      <w:kern w:val="1"/>
      <w:sz w:val="20"/>
      <w:szCs w:val="20"/>
      <w:lang w:val="en-US" w:eastAsia="zh-CN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cp:lastPrinted>2024-11-19T16:54:00Z</cp:lastPrinted>
  <dcterms:created xsi:type="dcterms:W3CDTF">2024-11-09T17:30:00Z</dcterms:created>
  <dcterms:modified xsi:type="dcterms:W3CDTF">2024-11-19T16:56:00Z</dcterms:modified>
</cp:coreProperties>
</file>